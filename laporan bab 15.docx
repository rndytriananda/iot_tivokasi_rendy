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5A00B" w14:textId="77777777" w:rsidR="0028295B" w:rsidRDefault="0028295B">
      <w:pPr>
        <w:spacing w:before="12" w:line="240" w:lineRule="exact"/>
        <w:rPr>
          <w:sz w:val="24"/>
          <w:szCs w:val="24"/>
        </w:rPr>
      </w:pPr>
    </w:p>
    <w:p w14:paraId="6C796D7B" w14:textId="77777777" w:rsidR="0028295B" w:rsidRDefault="00000000">
      <w:pPr>
        <w:spacing w:before="8" w:line="276" w:lineRule="auto"/>
        <w:ind w:left="3001" w:right="132" w:hanging="2095"/>
        <w:rPr>
          <w:sz w:val="40"/>
          <w:szCs w:val="40"/>
        </w:rPr>
      </w:pPr>
      <w:r>
        <w:rPr>
          <w:b/>
          <w:sz w:val="40"/>
          <w:szCs w:val="40"/>
        </w:rPr>
        <w:t>LAPORAN PRAKTIKUM INTERNET OF THINGS (IoT)</w:t>
      </w:r>
    </w:p>
    <w:p w14:paraId="0969FD53" w14:textId="77777777" w:rsidR="0028295B" w:rsidRDefault="0028295B">
      <w:pPr>
        <w:spacing w:before="3" w:line="120" w:lineRule="exact"/>
        <w:rPr>
          <w:sz w:val="12"/>
          <w:szCs w:val="12"/>
        </w:rPr>
      </w:pPr>
    </w:p>
    <w:p w14:paraId="42281386" w14:textId="77777777" w:rsidR="0028295B" w:rsidRDefault="00000000">
      <w:pPr>
        <w:ind w:left="1701" w:right="1715"/>
        <w:jc w:val="center"/>
        <w:rPr>
          <w:sz w:val="30"/>
          <w:szCs w:val="30"/>
        </w:rPr>
      </w:pPr>
      <w:proofErr w:type="spellStart"/>
      <w:r>
        <w:rPr>
          <w:b/>
          <w:sz w:val="30"/>
          <w:szCs w:val="30"/>
        </w:rPr>
        <w:t>Fakultas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pacing w:val="-28"/>
          <w:sz w:val="30"/>
          <w:szCs w:val="30"/>
        </w:rPr>
        <w:t>V</w:t>
      </w:r>
      <w:r>
        <w:rPr>
          <w:b/>
          <w:sz w:val="30"/>
          <w:szCs w:val="30"/>
        </w:rPr>
        <w:t>okasi</w:t>
      </w:r>
      <w:proofErr w:type="spellEnd"/>
      <w:r>
        <w:rPr>
          <w:b/>
          <w:sz w:val="30"/>
          <w:szCs w:val="30"/>
        </w:rPr>
        <w:t xml:space="preserve">, Universitas </w:t>
      </w:r>
      <w:proofErr w:type="spellStart"/>
      <w:r>
        <w:rPr>
          <w:b/>
          <w:sz w:val="30"/>
          <w:szCs w:val="30"/>
        </w:rPr>
        <w:t>Brawijaya</w:t>
      </w:r>
      <w:proofErr w:type="spellEnd"/>
    </w:p>
    <w:p w14:paraId="1681C244" w14:textId="77777777" w:rsidR="0028295B" w:rsidRDefault="0028295B">
      <w:pPr>
        <w:spacing w:before="12" w:line="280" w:lineRule="exact"/>
        <w:rPr>
          <w:sz w:val="28"/>
          <w:szCs w:val="28"/>
        </w:rPr>
      </w:pPr>
    </w:p>
    <w:p w14:paraId="0B06623B" w14:textId="77777777" w:rsidR="0028295B" w:rsidRDefault="00000000">
      <w:pPr>
        <w:ind w:left="994" w:right="10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“LAPORAN MEMBU</w:t>
      </w:r>
      <w:r>
        <w:rPr>
          <w:b/>
          <w:spacing w:val="-21"/>
          <w:sz w:val="28"/>
          <w:szCs w:val="28"/>
        </w:rPr>
        <w:t>A</w:t>
      </w:r>
      <w:r>
        <w:rPr>
          <w:b/>
          <w:sz w:val="28"/>
          <w:szCs w:val="28"/>
        </w:rPr>
        <w:t xml:space="preserve">T </w:t>
      </w:r>
      <w:r>
        <w:rPr>
          <w:b/>
          <w:spacing w:val="-21"/>
          <w:sz w:val="28"/>
          <w:szCs w:val="28"/>
        </w:rPr>
        <w:t>T</w:t>
      </w:r>
      <w:r>
        <w:rPr>
          <w:b/>
          <w:sz w:val="28"/>
          <w:szCs w:val="28"/>
        </w:rPr>
        <w:t>AMPILAN INTER</w:t>
      </w:r>
      <w:r>
        <w:rPr>
          <w:b/>
          <w:spacing w:val="-21"/>
          <w:sz w:val="28"/>
          <w:szCs w:val="28"/>
        </w:rPr>
        <w:t>F</w:t>
      </w:r>
      <w:r>
        <w:rPr>
          <w:b/>
          <w:sz w:val="28"/>
          <w:szCs w:val="28"/>
        </w:rPr>
        <w:t>ACE”</w:t>
      </w:r>
    </w:p>
    <w:p w14:paraId="0EF31567" w14:textId="77777777" w:rsidR="0028295B" w:rsidRDefault="0028295B">
      <w:pPr>
        <w:spacing w:before="9" w:line="120" w:lineRule="exact"/>
        <w:rPr>
          <w:sz w:val="13"/>
          <w:szCs w:val="13"/>
        </w:rPr>
      </w:pPr>
    </w:p>
    <w:p w14:paraId="1E88CB17" w14:textId="77777777" w:rsidR="0028295B" w:rsidRDefault="0028295B">
      <w:pPr>
        <w:spacing w:line="200" w:lineRule="exact"/>
      </w:pPr>
    </w:p>
    <w:p w14:paraId="00E3ED74" w14:textId="77777777" w:rsidR="0028295B" w:rsidRDefault="0028295B">
      <w:pPr>
        <w:spacing w:line="200" w:lineRule="exact"/>
      </w:pPr>
    </w:p>
    <w:p w14:paraId="4319222E" w14:textId="77777777" w:rsidR="0028295B" w:rsidRDefault="0028295B">
      <w:pPr>
        <w:spacing w:line="200" w:lineRule="exact"/>
      </w:pPr>
    </w:p>
    <w:p w14:paraId="36410A8A" w14:textId="77777777" w:rsidR="0028295B" w:rsidRDefault="0028295B">
      <w:pPr>
        <w:spacing w:line="200" w:lineRule="exact"/>
      </w:pPr>
    </w:p>
    <w:p w14:paraId="783E2E8A" w14:textId="77777777" w:rsidR="0028295B" w:rsidRDefault="0028295B">
      <w:pPr>
        <w:spacing w:line="200" w:lineRule="exact"/>
      </w:pPr>
    </w:p>
    <w:p w14:paraId="048C5F3E" w14:textId="77777777" w:rsidR="0028295B" w:rsidRDefault="0028295B">
      <w:pPr>
        <w:spacing w:line="200" w:lineRule="exact"/>
      </w:pPr>
    </w:p>
    <w:p w14:paraId="182E91C9" w14:textId="77777777" w:rsidR="0028295B" w:rsidRDefault="0028295B">
      <w:pPr>
        <w:spacing w:line="200" w:lineRule="exact"/>
      </w:pPr>
    </w:p>
    <w:p w14:paraId="4D9B91B4" w14:textId="77777777" w:rsidR="0028295B" w:rsidRDefault="00E925F6">
      <w:pPr>
        <w:ind w:left="1115"/>
      </w:pPr>
      <w:r>
        <w:pict w14:anchorId="38E21E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6pt;height:317.4pt">
            <v:imagedata r:id="rId5" o:title=""/>
          </v:shape>
        </w:pict>
      </w:r>
    </w:p>
    <w:p w14:paraId="64317D61" w14:textId="77777777" w:rsidR="0028295B" w:rsidRDefault="0028295B">
      <w:pPr>
        <w:spacing w:before="7" w:line="100" w:lineRule="exact"/>
        <w:rPr>
          <w:sz w:val="10"/>
          <w:szCs w:val="10"/>
        </w:rPr>
      </w:pPr>
    </w:p>
    <w:p w14:paraId="59A3EE05" w14:textId="77777777" w:rsidR="0028295B" w:rsidRDefault="0028295B">
      <w:pPr>
        <w:spacing w:line="200" w:lineRule="exact"/>
      </w:pPr>
    </w:p>
    <w:p w14:paraId="00EF125B" w14:textId="77777777" w:rsidR="0028295B" w:rsidRDefault="0028295B">
      <w:pPr>
        <w:spacing w:line="200" w:lineRule="exact"/>
      </w:pPr>
    </w:p>
    <w:p w14:paraId="6E9FED0B" w14:textId="77777777" w:rsidR="0028295B" w:rsidRDefault="0028295B">
      <w:pPr>
        <w:spacing w:line="200" w:lineRule="exact"/>
      </w:pPr>
    </w:p>
    <w:p w14:paraId="0855C3D9" w14:textId="77777777" w:rsidR="0028295B" w:rsidRDefault="0028295B">
      <w:pPr>
        <w:spacing w:line="200" w:lineRule="exact"/>
      </w:pPr>
    </w:p>
    <w:p w14:paraId="5D471CCB" w14:textId="77777777" w:rsidR="0028295B" w:rsidRDefault="0028295B">
      <w:pPr>
        <w:spacing w:line="200" w:lineRule="exact"/>
      </w:pPr>
    </w:p>
    <w:p w14:paraId="0C288419" w14:textId="77777777" w:rsidR="0028295B" w:rsidRDefault="0028295B">
      <w:pPr>
        <w:spacing w:line="200" w:lineRule="exact"/>
      </w:pPr>
    </w:p>
    <w:p w14:paraId="09605939" w14:textId="7477D522" w:rsidR="0028295B" w:rsidRDefault="00E925F6">
      <w:pPr>
        <w:ind w:left="2868" w:right="288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Rendy Triananda </w:t>
      </w:r>
      <w:proofErr w:type="spellStart"/>
      <w:r>
        <w:rPr>
          <w:b/>
          <w:sz w:val="24"/>
          <w:szCs w:val="24"/>
        </w:rPr>
        <w:t>Risyanto</w:t>
      </w:r>
      <w:proofErr w:type="spellEnd"/>
    </w:p>
    <w:p w14:paraId="504BA4A4" w14:textId="763FE6E2" w:rsidR="0028295B" w:rsidRDefault="00000000">
      <w:pPr>
        <w:spacing w:before="41"/>
        <w:ind w:left="3348" w:right="3362"/>
        <w:jc w:val="center"/>
        <w:rPr>
          <w:sz w:val="24"/>
          <w:szCs w:val="24"/>
        </w:rPr>
      </w:pPr>
      <w:r>
        <w:rPr>
          <w:b/>
          <w:sz w:val="24"/>
          <w:szCs w:val="24"/>
        </w:rPr>
        <w:t>233140700</w:t>
      </w:r>
      <w:r>
        <w:rPr>
          <w:b/>
          <w:spacing w:val="-13"/>
          <w:sz w:val="24"/>
          <w:szCs w:val="24"/>
        </w:rPr>
        <w:t>11</w:t>
      </w:r>
      <w:r>
        <w:rPr>
          <w:b/>
          <w:sz w:val="24"/>
          <w:szCs w:val="24"/>
        </w:rPr>
        <w:t>108</w:t>
      </w:r>
      <w:r w:rsidR="00E925F6">
        <w:rPr>
          <w:b/>
          <w:sz w:val="24"/>
          <w:szCs w:val="24"/>
        </w:rPr>
        <w:t>7</w:t>
      </w:r>
    </w:p>
    <w:p w14:paraId="00F8059E" w14:textId="77777777" w:rsidR="0028295B" w:rsidRDefault="00000000">
      <w:pPr>
        <w:spacing w:before="41"/>
        <w:ind w:left="2210" w:right="2224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Fakultas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-22"/>
          <w:sz w:val="24"/>
          <w:szCs w:val="24"/>
        </w:rPr>
        <w:t>V</w:t>
      </w:r>
      <w:r>
        <w:rPr>
          <w:b/>
          <w:sz w:val="24"/>
          <w:szCs w:val="24"/>
        </w:rPr>
        <w:t>okasi</w:t>
      </w:r>
      <w:proofErr w:type="spellEnd"/>
      <w:r>
        <w:rPr>
          <w:b/>
          <w:sz w:val="24"/>
          <w:szCs w:val="24"/>
        </w:rPr>
        <w:t xml:space="preserve">, Universitas </w:t>
      </w:r>
      <w:proofErr w:type="spellStart"/>
      <w:r>
        <w:rPr>
          <w:b/>
          <w:sz w:val="24"/>
          <w:szCs w:val="24"/>
        </w:rPr>
        <w:t>Brawijaya</w:t>
      </w:r>
      <w:proofErr w:type="spellEnd"/>
    </w:p>
    <w:p w14:paraId="45FC304D" w14:textId="120726BD" w:rsidR="0028295B" w:rsidRDefault="00E925F6">
      <w:pPr>
        <w:spacing w:before="41"/>
        <w:ind w:left="2527" w:right="2541"/>
        <w:jc w:val="center"/>
        <w:rPr>
          <w:sz w:val="24"/>
          <w:szCs w:val="24"/>
        </w:rPr>
        <w:sectPr w:rsidR="0028295B">
          <w:pgSz w:w="11920" w:h="16840"/>
          <w:pgMar w:top="1580" w:right="1680" w:bottom="280" w:left="1680" w:header="720" w:footer="720" w:gutter="0"/>
          <w:cols w:space="720"/>
        </w:sectPr>
      </w:pPr>
      <w:hyperlink r:id="rId6" w:history="1">
        <w:r w:rsidRPr="00851C4D">
          <w:rPr>
            <w:rStyle w:val="Hyperlink"/>
            <w:b/>
            <w:sz w:val="24"/>
            <w:szCs w:val="24"/>
          </w:rPr>
          <w:t>Email : rendy.risyanto45@gmail.com</w:t>
        </w:r>
      </w:hyperlink>
    </w:p>
    <w:p w14:paraId="76D5D2C3" w14:textId="77777777" w:rsidR="0028295B" w:rsidRDefault="0028295B">
      <w:pPr>
        <w:spacing w:before="13" w:line="220" w:lineRule="exact"/>
        <w:rPr>
          <w:sz w:val="22"/>
          <w:szCs w:val="22"/>
        </w:rPr>
      </w:pPr>
    </w:p>
    <w:p w14:paraId="04037183" w14:textId="77777777" w:rsidR="0028295B" w:rsidRDefault="00000000">
      <w:pPr>
        <w:spacing w:before="24"/>
        <w:ind w:left="3742" w:right="4096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Abstrak</w:t>
      </w:r>
      <w:proofErr w:type="spellEnd"/>
    </w:p>
    <w:p w14:paraId="13266D02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4430A4F7" w14:textId="77777777" w:rsidR="0028295B" w:rsidRDefault="00000000">
      <w:pPr>
        <w:spacing w:line="276" w:lineRule="auto"/>
        <w:ind w:left="465" w:right="84" w:firstLine="570"/>
        <w:jc w:val="both"/>
      </w:pPr>
      <w:proofErr w:type="spellStart"/>
      <w:r>
        <w:t>Laporan</w:t>
      </w:r>
      <w:proofErr w:type="spellEnd"/>
      <w:r>
        <w:t xml:space="preserve">   </w:t>
      </w:r>
      <w:proofErr w:type="spellStart"/>
      <w:r>
        <w:t>ini</w:t>
      </w:r>
      <w:proofErr w:type="spellEnd"/>
      <w:r>
        <w:t xml:space="preserve">   </w:t>
      </w:r>
      <w:proofErr w:type="spellStart"/>
      <w:proofErr w:type="gramStart"/>
      <w:r>
        <w:t>bertujuan</w:t>
      </w:r>
      <w:proofErr w:type="spellEnd"/>
      <w:r>
        <w:t xml:space="preserve"> </w:t>
      </w:r>
      <w:r>
        <w:rPr>
          <w:spacing w:val="35"/>
        </w:rPr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r>
        <w:rPr>
          <w:spacing w:val="35"/>
        </w:rPr>
        <w:t xml:space="preserve"> </w:t>
      </w:r>
      <w:proofErr w:type="spellStart"/>
      <w:proofErr w:type="gramStart"/>
      <w:r>
        <w:t>membangun</w:t>
      </w:r>
      <w:proofErr w:type="spellEnd"/>
      <w:r>
        <w:t xml:space="preserve"> </w:t>
      </w:r>
      <w:r>
        <w:rPr>
          <w:spacing w:val="35"/>
        </w:rPr>
        <w:t xml:space="preserve"> </w:t>
      </w:r>
      <w:proofErr w:type="spellStart"/>
      <w:r>
        <w:t>tampilan</w:t>
      </w:r>
      <w:proofErr w:type="spellEnd"/>
      <w:proofErr w:type="gramEnd"/>
      <w:r>
        <w:t xml:space="preserve"> </w:t>
      </w:r>
      <w:r>
        <w:rPr>
          <w:spacing w:val="35"/>
        </w:rPr>
        <w:t xml:space="preserve"> </w:t>
      </w:r>
      <w:proofErr w:type="gramStart"/>
      <w:r>
        <w:t xml:space="preserve">interface </w:t>
      </w:r>
      <w:r>
        <w:rPr>
          <w:spacing w:val="35"/>
        </w:rPr>
        <w:t xml:space="preserve"> </w:t>
      </w:r>
      <w:r>
        <w:t>dashboard</w:t>
      </w:r>
      <w:proofErr w:type="gramEnd"/>
      <w:r>
        <w:t xml:space="preserve"> </w:t>
      </w:r>
      <w:r>
        <w:rPr>
          <w:spacing w:val="35"/>
        </w:rPr>
        <w:t xml:space="preserve"> </w:t>
      </w:r>
      <w:proofErr w:type="gramStart"/>
      <w:r>
        <w:t xml:space="preserve">web </w:t>
      </w:r>
      <w:r>
        <w:rPr>
          <w:spacing w:val="35"/>
        </w:rPr>
        <w:t xml:space="preserve"> </w:t>
      </w:r>
      <w:r>
        <w:t>IoT</w:t>
      </w:r>
      <w:proofErr w:type="gramEnd"/>
      <w:r>
        <w:t xml:space="preserve"> </w:t>
      </w:r>
      <w:r>
        <w:rPr>
          <w:spacing w:val="35"/>
        </w:rPr>
        <w:t xml:space="preserve"> </w:t>
      </w:r>
      <w:r>
        <w:t xml:space="preserve">yang </w:t>
      </w:r>
      <w:proofErr w:type="spellStart"/>
      <w:r>
        <w:t>mengambil</w:t>
      </w:r>
      <w:proofErr w:type="spellEnd"/>
      <w:r>
        <w:t xml:space="preserve">   data   </w:t>
      </w:r>
      <w:proofErr w:type="spellStart"/>
      <w:r>
        <w:t>dari</w:t>
      </w:r>
      <w:proofErr w:type="spellEnd"/>
      <w:r>
        <w:t xml:space="preserve">   sensor   yang   </w:t>
      </w:r>
      <w:proofErr w:type="spellStart"/>
      <w:r>
        <w:t>tersimpan</w:t>
      </w:r>
      <w:proofErr w:type="spellEnd"/>
      <w:r>
        <w:t xml:space="preserve">   </w:t>
      </w:r>
      <w:proofErr w:type="spellStart"/>
      <w:r>
        <w:t>dalam</w:t>
      </w:r>
      <w:proofErr w:type="spellEnd"/>
      <w:r>
        <w:t xml:space="preserve">   database   </w:t>
      </w:r>
      <w:proofErr w:type="spellStart"/>
      <w:r>
        <w:t>melalui</w:t>
      </w:r>
      <w:proofErr w:type="spellEnd"/>
      <w:r>
        <w:t xml:space="preserve">   API   Laravel.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rPr>
          <w:spacing w:val="15"/>
        </w:rPr>
        <w:t xml:space="preserve"> </w:t>
      </w:r>
      <w:r>
        <w:t>Laravel</w:t>
      </w:r>
      <w:r>
        <w:rPr>
          <w:spacing w:val="15"/>
        </w:rPr>
        <w:t xml:space="preserve"> </w:t>
      </w:r>
      <w:r>
        <w:rPr>
          <w:spacing w:val="-7"/>
        </w:rPr>
        <w:t>1</w:t>
      </w:r>
      <w:r>
        <w:t>1</w:t>
      </w:r>
      <w:r>
        <w:rPr>
          <w:spacing w:val="15"/>
        </w:rPr>
        <w:t xml:space="preserve"> </w:t>
      </w:r>
      <w:r>
        <w:t>dan</w:t>
      </w:r>
      <w:r>
        <w:rPr>
          <w:spacing w:val="15"/>
        </w:rPr>
        <w:t xml:space="preserve"> </w:t>
      </w:r>
      <w:proofErr w:type="spellStart"/>
      <w:r>
        <w:t>paket</w:t>
      </w:r>
      <w:proofErr w:type="spellEnd"/>
      <w:r>
        <w:rPr>
          <w:spacing w:val="15"/>
        </w:rPr>
        <w:t xml:space="preserve"> </w:t>
      </w:r>
      <w:proofErr w:type="spellStart"/>
      <w:r>
        <w:t>Maatwebsite</w:t>
      </w:r>
      <w:proofErr w:type="spellEnd"/>
      <w:r>
        <w:rPr>
          <w:spacing w:val="15"/>
        </w:rPr>
        <w:t xml:space="preserve"> </w:t>
      </w:r>
      <w:r>
        <w:t>Excel,</w:t>
      </w:r>
      <w:r>
        <w:rPr>
          <w:spacing w:val="15"/>
        </w:rPr>
        <w:t xml:space="preserve"> </w:t>
      </w:r>
      <w:proofErr w:type="spellStart"/>
      <w:r>
        <w:t>pengguna</w:t>
      </w:r>
      <w:proofErr w:type="spellEnd"/>
      <w:r>
        <w:rPr>
          <w:spacing w:val="15"/>
        </w:rPr>
        <w:t xml:space="preserve"> </w:t>
      </w:r>
      <w:proofErr w:type="spellStart"/>
      <w:r>
        <w:t>dapat</w:t>
      </w:r>
      <w:proofErr w:type="spellEnd"/>
      <w:r>
        <w:rPr>
          <w:spacing w:val="15"/>
        </w:rP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format Excel. Interface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IoT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secara</w:t>
      </w:r>
      <w:proofErr w:type="spellEnd"/>
      <w:r>
        <w:t xml:space="preserve"> real-time dan </w:t>
      </w:r>
      <w:proofErr w:type="spellStart"/>
      <w:r>
        <w:t>historis</w:t>
      </w:r>
      <w:proofErr w:type="spellEnd"/>
      <w:r>
        <w:t>.</w:t>
      </w:r>
    </w:p>
    <w:p w14:paraId="19357D43" w14:textId="77777777" w:rsidR="0028295B" w:rsidRDefault="0028295B">
      <w:pPr>
        <w:spacing w:line="200" w:lineRule="exact"/>
      </w:pPr>
    </w:p>
    <w:p w14:paraId="34132B8A" w14:textId="77777777" w:rsidR="0028295B" w:rsidRDefault="0028295B">
      <w:pPr>
        <w:spacing w:line="200" w:lineRule="exact"/>
      </w:pPr>
    </w:p>
    <w:p w14:paraId="5E7A0973" w14:textId="77777777" w:rsidR="0028295B" w:rsidRDefault="0028295B">
      <w:pPr>
        <w:spacing w:line="200" w:lineRule="exact"/>
      </w:pPr>
    </w:p>
    <w:p w14:paraId="0AC96316" w14:textId="77777777" w:rsidR="0028295B" w:rsidRDefault="0028295B">
      <w:pPr>
        <w:spacing w:before="3" w:line="220" w:lineRule="exact"/>
        <w:rPr>
          <w:sz w:val="22"/>
          <w:szCs w:val="22"/>
        </w:rPr>
      </w:pPr>
    </w:p>
    <w:p w14:paraId="6AEB0274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b/>
          <w:spacing w:val="5"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Pendahuluan</w:t>
      </w:r>
      <w:proofErr w:type="spellEnd"/>
    </w:p>
    <w:p w14:paraId="54CA1693" w14:textId="77777777" w:rsidR="0028295B" w:rsidRDefault="0028295B">
      <w:pPr>
        <w:spacing w:line="200" w:lineRule="exact"/>
      </w:pPr>
    </w:p>
    <w:p w14:paraId="67D0D7BF" w14:textId="77777777" w:rsidR="0028295B" w:rsidRDefault="0028295B">
      <w:pPr>
        <w:spacing w:before="19" w:line="200" w:lineRule="exact"/>
      </w:pPr>
    </w:p>
    <w:p w14:paraId="51F1AC21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 xml:space="preserve">1.1. Latar </w:t>
      </w:r>
      <w:proofErr w:type="spellStart"/>
      <w:r>
        <w:rPr>
          <w:b/>
          <w:sz w:val="28"/>
          <w:szCs w:val="28"/>
        </w:rPr>
        <w:t>Belakang</w:t>
      </w:r>
      <w:proofErr w:type="spellEnd"/>
    </w:p>
    <w:p w14:paraId="3F653D7D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29F4B389" w14:textId="77777777" w:rsidR="0028295B" w:rsidRDefault="00000000">
      <w:pPr>
        <w:spacing w:line="276" w:lineRule="auto"/>
        <w:ind w:left="465" w:right="81" w:firstLine="570"/>
        <w:jc w:val="both"/>
      </w:pPr>
      <w:r>
        <w:t>Dashboard</w:t>
      </w:r>
      <w:r>
        <w:rPr>
          <w:spacing w:val="15"/>
        </w:rPr>
        <w:t xml:space="preserve"> </w:t>
      </w:r>
      <w:r>
        <w:t>interface</w:t>
      </w:r>
      <w:r>
        <w:rPr>
          <w:spacing w:val="15"/>
        </w:rPr>
        <w:t xml:space="preserve"> </w:t>
      </w:r>
      <w:proofErr w:type="spellStart"/>
      <w:r>
        <w:t>merupakan</w:t>
      </w:r>
      <w:proofErr w:type="spellEnd"/>
      <w:r>
        <w:rPr>
          <w:spacing w:val="15"/>
        </w:rPr>
        <w:t xml:space="preserve"> </w:t>
      </w:r>
      <w:proofErr w:type="spellStart"/>
      <w:r>
        <w:t>bagian</w:t>
      </w:r>
      <w:proofErr w:type="spellEnd"/>
      <w:r>
        <w:rPr>
          <w:spacing w:val="15"/>
        </w:rPr>
        <w:t xml:space="preserve"> </w:t>
      </w:r>
      <w:proofErr w:type="spellStart"/>
      <w:r>
        <w:t>penting</w:t>
      </w:r>
      <w:proofErr w:type="spellEnd"/>
      <w:r>
        <w:rPr>
          <w:spacing w:val="15"/>
        </w:rPr>
        <w:t xml:space="preserve"> </w:t>
      </w:r>
      <w:proofErr w:type="spellStart"/>
      <w:r>
        <w:t>dari</w:t>
      </w:r>
      <w:proofErr w:type="spellEnd"/>
      <w:r>
        <w:rPr>
          <w:spacing w:val="15"/>
        </w:rPr>
        <w:t xml:space="preserve"> </w:t>
      </w:r>
      <w:proofErr w:type="spellStart"/>
      <w:r>
        <w:t>sistem</w:t>
      </w:r>
      <w:proofErr w:type="spellEnd"/>
      <w:r>
        <w:rPr>
          <w:spacing w:val="15"/>
        </w:rPr>
        <w:t xml:space="preserve"> </w:t>
      </w:r>
      <w:r>
        <w:t xml:space="preserve">IoT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gramStart"/>
      <w:r>
        <w:t>visual  yang</w:t>
      </w:r>
      <w:proofErr w:type="gramEnd"/>
      <w:r>
        <w:rPr>
          <w:spacing w:val="35"/>
        </w:rPr>
        <w:t xml:space="preserve"> </w:t>
      </w:r>
      <w:proofErr w:type="spellStart"/>
      <w:r>
        <w:t>membantu</w:t>
      </w:r>
      <w:proofErr w:type="spellEnd"/>
      <w:r>
        <w:rPr>
          <w:spacing w:val="35"/>
        </w:rPr>
        <w:t xml:space="preserve"> </w:t>
      </w:r>
      <w:proofErr w:type="spellStart"/>
      <w:r>
        <w:t>pengguna</w:t>
      </w:r>
      <w:proofErr w:type="spellEnd"/>
      <w:r>
        <w:rPr>
          <w:spacing w:val="35"/>
        </w:rPr>
        <w:t xml:space="preserve"> </w:t>
      </w:r>
      <w:proofErr w:type="spellStart"/>
      <w:r>
        <w:t>memantau</w:t>
      </w:r>
      <w:proofErr w:type="spellEnd"/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proofErr w:type="spellStart"/>
      <w:r>
        <w:t>menganalisis</w:t>
      </w:r>
      <w:proofErr w:type="spellEnd"/>
      <w:r>
        <w:rPr>
          <w:spacing w:val="35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senso</w:t>
      </w:r>
      <w:r>
        <w:rPr>
          <w:spacing w:val="-11"/>
        </w:rPr>
        <w:t>r</w:t>
      </w:r>
      <w:r>
        <w:t>.</w:t>
      </w:r>
      <w:r>
        <w:rPr>
          <w:spacing w:val="35"/>
        </w:rPr>
        <w:t xml:space="preserve"> </w:t>
      </w:r>
      <w:r>
        <w:t>Dalam</w:t>
      </w:r>
      <w:r>
        <w:rPr>
          <w:spacing w:val="35"/>
        </w:rPr>
        <w:t xml:space="preserve"> </w:t>
      </w:r>
      <w:proofErr w:type="spellStart"/>
      <w:r>
        <w:t>eksperimen</w:t>
      </w:r>
      <w:proofErr w:type="spellEnd"/>
      <w:r>
        <w:rPr>
          <w:spacing w:val="35"/>
        </w:rPr>
        <w:t xml:space="preserve"> </w:t>
      </w:r>
      <w:proofErr w:type="spellStart"/>
      <w:r>
        <w:t>ini</w:t>
      </w:r>
      <w:proofErr w:type="spellEnd"/>
      <w:r>
        <w:t>, Laravel</w:t>
      </w:r>
      <w:r>
        <w:rPr>
          <w:spacing w:val="15"/>
        </w:rPr>
        <w:t xml:space="preserve"> </w:t>
      </w:r>
      <w:proofErr w:type="spellStart"/>
      <w:r>
        <w:t>digunakan</w:t>
      </w:r>
      <w:proofErr w:type="spellEnd"/>
      <w:r>
        <w:rPr>
          <w:spacing w:val="15"/>
        </w:rPr>
        <w:t xml:space="preserve"> </w:t>
      </w:r>
      <w:proofErr w:type="spellStart"/>
      <w:r>
        <w:t>untuk</w:t>
      </w:r>
      <w:proofErr w:type="spellEnd"/>
      <w:r>
        <w:rPr>
          <w:spacing w:val="15"/>
        </w:rPr>
        <w:t xml:space="preserve"> </w:t>
      </w:r>
      <w:proofErr w:type="spellStart"/>
      <w:r>
        <w:t>membangun</w:t>
      </w:r>
      <w:proofErr w:type="spellEnd"/>
      <w:r>
        <w:rPr>
          <w:spacing w:val="15"/>
        </w:rPr>
        <w:t xml:space="preserve"> </w:t>
      </w:r>
      <w:proofErr w:type="spellStart"/>
      <w:r>
        <w:t>antarmuka</w:t>
      </w:r>
      <w:proofErr w:type="spellEnd"/>
      <w:r>
        <w:rPr>
          <w:spacing w:val="15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package </w:t>
      </w:r>
      <w:proofErr w:type="spellStart"/>
      <w:r>
        <w:t>Maatwebsite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mengekspor</w:t>
      </w:r>
      <w:proofErr w:type="spellEnd"/>
      <w:r>
        <w:t xml:space="preserve"> data.</w:t>
      </w:r>
    </w:p>
    <w:p w14:paraId="2B98616B" w14:textId="77777777" w:rsidR="0028295B" w:rsidRDefault="0028295B">
      <w:pPr>
        <w:spacing w:before="1" w:line="240" w:lineRule="exact"/>
        <w:rPr>
          <w:sz w:val="24"/>
          <w:szCs w:val="24"/>
        </w:rPr>
      </w:pPr>
    </w:p>
    <w:p w14:paraId="0FDE06C3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 xml:space="preserve">1.2.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ujuan</w:t>
      </w:r>
    </w:p>
    <w:p w14:paraId="53B625DB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0DD7132F" w14:textId="77777777" w:rsidR="0028295B" w:rsidRDefault="00000000">
      <w:pPr>
        <w:spacing w:line="276" w:lineRule="auto"/>
        <w:ind w:left="465" w:right="84" w:firstLine="570"/>
        <w:jc w:val="both"/>
      </w:pPr>
      <w:proofErr w:type="spellStart"/>
      <w:r>
        <w:t>Praktikum</w:t>
      </w:r>
      <w:proofErr w:type="spellEnd"/>
      <w:r>
        <w:rPr>
          <w:spacing w:val="15"/>
        </w:rPr>
        <w:t xml:space="preserve"> </w:t>
      </w:r>
      <w:proofErr w:type="spellStart"/>
      <w:r>
        <w:t>ini</w:t>
      </w:r>
      <w:proofErr w:type="spellEnd"/>
      <w:r>
        <w:rPr>
          <w:spacing w:val="15"/>
        </w:rPr>
        <w:t xml:space="preserve"> </w:t>
      </w:r>
      <w:proofErr w:type="spellStart"/>
      <w:r>
        <w:t>bertujuan</w:t>
      </w:r>
      <w:proofErr w:type="spellEnd"/>
      <w:r>
        <w:rPr>
          <w:spacing w:val="15"/>
        </w:rPr>
        <w:t xml:space="preserve"> </w:t>
      </w:r>
      <w:proofErr w:type="spellStart"/>
      <w:r>
        <w:t>untuk</w:t>
      </w:r>
      <w:proofErr w:type="spellEnd"/>
      <w:r>
        <w:rPr>
          <w:spacing w:val="15"/>
        </w:rPr>
        <w:t xml:space="preserve"> </w:t>
      </w:r>
      <w:proofErr w:type="spellStart"/>
      <w:r>
        <w:t>membangun</w:t>
      </w:r>
      <w:proofErr w:type="spellEnd"/>
      <w:r>
        <w:rPr>
          <w:spacing w:val="15"/>
        </w:rPr>
        <w:t xml:space="preserve"> </w:t>
      </w:r>
      <w:proofErr w:type="spellStart"/>
      <w:r>
        <w:t>tampilan</w:t>
      </w:r>
      <w:proofErr w:type="spellEnd"/>
      <w:r>
        <w:rPr>
          <w:spacing w:val="15"/>
        </w:rPr>
        <w:t xml:space="preserve"> </w:t>
      </w:r>
      <w:r>
        <w:t xml:space="preserve">web dashboard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data senso</w:t>
      </w:r>
      <w:r>
        <w:rPr>
          <w:spacing w:val="-8"/>
        </w:rPr>
        <w:t>r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ekspor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Excel.</w:t>
      </w:r>
    </w:p>
    <w:p w14:paraId="0F07B6A3" w14:textId="77777777" w:rsidR="0028295B" w:rsidRDefault="0028295B">
      <w:pPr>
        <w:spacing w:before="1" w:line="240" w:lineRule="exact"/>
        <w:rPr>
          <w:sz w:val="24"/>
          <w:szCs w:val="24"/>
        </w:rPr>
      </w:pPr>
    </w:p>
    <w:p w14:paraId="35F64669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proofErr w:type="spellStart"/>
      <w:r>
        <w:rPr>
          <w:b/>
          <w:sz w:val="28"/>
          <w:szCs w:val="28"/>
        </w:rPr>
        <w:t>Metodologi</w:t>
      </w:r>
      <w:proofErr w:type="spellEnd"/>
    </w:p>
    <w:p w14:paraId="43F7F0A7" w14:textId="77777777" w:rsidR="0028295B" w:rsidRDefault="0028295B">
      <w:pPr>
        <w:spacing w:line="200" w:lineRule="exact"/>
      </w:pPr>
    </w:p>
    <w:p w14:paraId="19D80D96" w14:textId="77777777" w:rsidR="0028295B" w:rsidRDefault="0028295B">
      <w:pPr>
        <w:spacing w:before="19" w:line="200" w:lineRule="exact"/>
      </w:pPr>
    </w:p>
    <w:p w14:paraId="108E01F2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 xml:space="preserve">2.1.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ools &amp; Materials (Alat dan Bahan)</w:t>
      </w:r>
    </w:p>
    <w:p w14:paraId="32ED5B36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56D0E63B" w14:textId="77777777" w:rsidR="0028295B" w:rsidRDefault="00000000">
      <w:pPr>
        <w:ind w:left="960"/>
      </w:pPr>
      <w:r>
        <w:rPr>
          <w:rFonts w:ascii="Arial" w:eastAsia="Arial" w:hAnsi="Arial" w:cs="Arial"/>
        </w:rPr>
        <w:t xml:space="preserve">●   </w:t>
      </w:r>
      <w:r>
        <w:rPr>
          <w:rFonts w:ascii="Arial" w:eastAsia="Arial" w:hAnsi="Arial" w:cs="Arial"/>
          <w:spacing w:val="18"/>
        </w:rPr>
        <w:t xml:space="preserve"> </w:t>
      </w:r>
      <w:r>
        <w:t xml:space="preserve">Laptop/PC </w:t>
      </w:r>
      <w:proofErr w:type="spellStart"/>
      <w:r>
        <w:t>dengan</w:t>
      </w:r>
      <w:proofErr w:type="spellEnd"/>
      <w:r>
        <w:t xml:space="preserve"> </w:t>
      </w:r>
      <w:r>
        <w:rPr>
          <w:spacing w:val="-12"/>
        </w:rPr>
        <w:t>V</w:t>
      </w:r>
      <w:r>
        <w:t>isual Studio Code (VS Code)</w:t>
      </w:r>
    </w:p>
    <w:p w14:paraId="271D4771" w14:textId="77777777" w:rsidR="0028295B" w:rsidRDefault="00000000">
      <w:pPr>
        <w:spacing w:before="34"/>
        <w:ind w:left="960"/>
      </w:pPr>
      <w:r>
        <w:rPr>
          <w:rFonts w:ascii="Arial" w:eastAsia="Arial" w:hAnsi="Arial" w:cs="Arial"/>
        </w:rPr>
        <w:t xml:space="preserve">●   </w:t>
      </w:r>
      <w:r>
        <w:rPr>
          <w:rFonts w:ascii="Arial" w:eastAsia="Arial" w:hAnsi="Arial" w:cs="Arial"/>
          <w:spacing w:val="18"/>
        </w:rPr>
        <w:t xml:space="preserve"> </w:t>
      </w:r>
      <w:r>
        <w:t xml:space="preserve">Laravel </w:t>
      </w:r>
      <w:r>
        <w:rPr>
          <w:spacing w:val="-7"/>
        </w:rPr>
        <w:t>1</w:t>
      </w:r>
      <w:r>
        <w:t>1</w:t>
      </w:r>
    </w:p>
    <w:p w14:paraId="294A8402" w14:textId="77777777" w:rsidR="0028295B" w:rsidRDefault="00000000">
      <w:pPr>
        <w:spacing w:before="34"/>
        <w:ind w:left="960"/>
      </w:pPr>
      <w:r>
        <w:rPr>
          <w:rFonts w:ascii="Arial" w:eastAsia="Arial" w:hAnsi="Arial" w:cs="Arial"/>
        </w:rPr>
        <w:t xml:space="preserve">●   </w:t>
      </w:r>
      <w:r>
        <w:rPr>
          <w:rFonts w:ascii="Arial" w:eastAsia="Arial" w:hAnsi="Arial" w:cs="Arial"/>
          <w:spacing w:val="18"/>
        </w:rPr>
        <w:t xml:space="preserve"> </w:t>
      </w:r>
      <w:r>
        <w:t>MySQL Database</w:t>
      </w:r>
    </w:p>
    <w:p w14:paraId="2AB6FEEB" w14:textId="77777777" w:rsidR="0028295B" w:rsidRDefault="00000000">
      <w:pPr>
        <w:spacing w:before="34"/>
        <w:ind w:left="960"/>
      </w:pPr>
      <w:r>
        <w:rPr>
          <w:rFonts w:ascii="Arial" w:eastAsia="Arial" w:hAnsi="Arial" w:cs="Arial"/>
        </w:rPr>
        <w:t xml:space="preserve">●   </w:t>
      </w:r>
      <w:r>
        <w:rPr>
          <w:rFonts w:ascii="Arial" w:eastAsia="Arial" w:hAnsi="Arial" w:cs="Arial"/>
          <w:spacing w:val="18"/>
        </w:rPr>
        <w:t xml:space="preserve"> </w:t>
      </w:r>
      <w:r>
        <w:t>Composer</w:t>
      </w:r>
    </w:p>
    <w:p w14:paraId="495E4E12" w14:textId="77777777" w:rsidR="0028295B" w:rsidRDefault="00000000">
      <w:pPr>
        <w:spacing w:before="34"/>
        <w:ind w:left="960"/>
      </w:pPr>
      <w:r>
        <w:rPr>
          <w:rFonts w:ascii="Arial" w:eastAsia="Arial" w:hAnsi="Arial" w:cs="Arial"/>
        </w:rPr>
        <w:t xml:space="preserve">●   </w:t>
      </w:r>
      <w:r>
        <w:rPr>
          <w:rFonts w:ascii="Arial" w:eastAsia="Arial" w:hAnsi="Arial" w:cs="Arial"/>
          <w:spacing w:val="18"/>
        </w:rPr>
        <w:t xml:space="preserve"> </w:t>
      </w:r>
      <w:r>
        <w:t xml:space="preserve">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</w:t>
      </w:r>
    </w:p>
    <w:p w14:paraId="41E5D411" w14:textId="77777777" w:rsidR="0028295B" w:rsidRDefault="0028295B">
      <w:pPr>
        <w:spacing w:before="15" w:line="260" w:lineRule="exact"/>
        <w:rPr>
          <w:sz w:val="26"/>
          <w:szCs w:val="26"/>
        </w:rPr>
      </w:pPr>
    </w:p>
    <w:p w14:paraId="29056D9D" w14:textId="77777777" w:rsidR="0028295B" w:rsidRDefault="00000000">
      <w:pPr>
        <w:ind w:left="465"/>
        <w:rPr>
          <w:sz w:val="28"/>
          <w:szCs w:val="28"/>
        </w:rPr>
      </w:pPr>
      <w:r>
        <w:rPr>
          <w:b/>
          <w:sz w:val="28"/>
          <w:szCs w:val="28"/>
        </w:rPr>
        <w:t xml:space="preserve">2.2. Implementation Steps (Langkah </w:t>
      </w:r>
      <w:proofErr w:type="spellStart"/>
      <w:r>
        <w:rPr>
          <w:b/>
          <w:sz w:val="28"/>
          <w:szCs w:val="28"/>
        </w:rPr>
        <w:t>Implementasi</w:t>
      </w:r>
      <w:proofErr w:type="spellEnd"/>
      <w:r>
        <w:rPr>
          <w:b/>
          <w:sz w:val="28"/>
          <w:szCs w:val="28"/>
        </w:rPr>
        <w:t>)</w:t>
      </w:r>
    </w:p>
    <w:p w14:paraId="504AE6EB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648998C4" w14:textId="77777777" w:rsidR="0028295B" w:rsidRDefault="00000000">
      <w:pPr>
        <w:ind w:left="960"/>
      </w:pPr>
      <w:r>
        <w:t xml:space="preserve">1.   </w:t>
      </w:r>
      <w:r>
        <w:rPr>
          <w:spacing w:val="10"/>
        </w:rPr>
        <w:t xml:space="preserve"> </w:t>
      </w:r>
      <w:r>
        <w:t xml:space="preserve">Install Laravel dan </w:t>
      </w: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>.</w:t>
      </w:r>
    </w:p>
    <w:p w14:paraId="0DB6776A" w14:textId="77777777" w:rsidR="0028295B" w:rsidRDefault="00000000">
      <w:pPr>
        <w:spacing w:before="34"/>
        <w:ind w:left="960"/>
      </w:pPr>
      <w:r>
        <w:t xml:space="preserve">2.   </w:t>
      </w:r>
      <w:r>
        <w:rPr>
          <w:spacing w:val="10"/>
        </w:rPr>
        <w:t xml:space="preserve"> </w:t>
      </w:r>
      <w:proofErr w:type="spellStart"/>
      <w:r>
        <w:t>Buat</w:t>
      </w:r>
      <w:proofErr w:type="spellEnd"/>
      <w:r>
        <w:t xml:space="preserve"> database iot_25 dan </w:t>
      </w:r>
      <w:proofErr w:type="spellStart"/>
      <w:proofErr w:type="gramStart"/>
      <w:r>
        <w:t>konfigurasi</w:t>
      </w:r>
      <w:proofErr w:type="spellEnd"/>
      <w:r>
        <w:t xml:space="preserve"> .en</w:t>
      </w:r>
      <w:r>
        <w:rPr>
          <w:spacing w:val="-13"/>
        </w:rPr>
        <w:t>v</w:t>
      </w:r>
      <w:proofErr w:type="gramEnd"/>
      <w:r>
        <w:t>.</w:t>
      </w:r>
    </w:p>
    <w:p w14:paraId="2C0FD9AD" w14:textId="77777777" w:rsidR="0028295B" w:rsidRDefault="00000000">
      <w:pPr>
        <w:spacing w:before="34"/>
        <w:ind w:left="960"/>
      </w:pPr>
      <w:r>
        <w:t xml:space="preserve">3.   </w:t>
      </w:r>
      <w:r>
        <w:rPr>
          <w:spacing w:val="10"/>
        </w:rPr>
        <w:t xml:space="preserve"> </w:t>
      </w:r>
      <w:proofErr w:type="spellStart"/>
      <w:r>
        <w:t>Buat</w:t>
      </w:r>
      <w:proofErr w:type="spellEnd"/>
      <w:r>
        <w:t xml:space="preserve"> model </w:t>
      </w:r>
      <w:proofErr w:type="spellStart"/>
      <w:r>
        <w:rPr>
          <w:spacing w:val="-7"/>
        </w:rPr>
        <w:t>T</w:t>
      </w:r>
      <w:r>
        <w:t>ransaksiSensor</w:t>
      </w:r>
      <w:proofErr w:type="spellEnd"/>
      <w:r>
        <w:t xml:space="preserve"> dan </w:t>
      </w:r>
      <w:proofErr w:type="spellStart"/>
      <w:r>
        <w:t>migrasikan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771E9637" w14:textId="77777777" w:rsidR="0028295B" w:rsidRDefault="00000000">
      <w:pPr>
        <w:spacing w:before="34"/>
        <w:ind w:left="960"/>
      </w:pPr>
      <w:r>
        <w:t xml:space="preserve">4.   </w:t>
      </w:r>
      <w:r>
        <w:rPr>
          <w:spacing w:val="10"/>
        </w:rPr>
        <w:t xml:space="preserve"> </w:t>
      </w:r>
      <w:proofErr w:type="spellStart"/>
      <w:r>
        <w:rPr>
          <w:spacing w:val="-14"/>
        </w:rPr>
        <w:t>T</w:t>
      </w:r>
      <w:r>
        <w:t>ambahkan</w:t>
      </w:r>
      <w:proofErr w:type="spellEnd"/>
      <w:r>
        <w:t xml:space="preserve"> data dummy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integrasikan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Io</w:t>
      </w:r>
      <w:r>
        <w:rPr>
          <w:spacing w:val="-15"/>
        </w:rPr>
        <w:t>T</w:t>
      </w:r>
      <w:r>
        <w:t>.</w:t>
      </w:r>
    </w:p>
    <w:p w14:paraId="6B75AA0C" w14:textId="77777777" w:rsidR="0028295B" w:rsidRDefault="00000000">
      <w:pPr>
        <w:spacing w:before="34"/>
        <w:ind w:left="960"/>
      </w:pPr>
      <w:r>
        <w:t xml:space="preserve">5.   </w:t>
      </w:r>
      <w:r>
        <w:rPr>
          <w:spacing w:val="10"/>
        </w:rPr>
        <w:t xml:space="preserve"> </w:t>
      </w:r>
      <w:proofErr w:type="spellStart"/>
      <w:r>
        <w:t>Instal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Excel Laravel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: </w:t>
      </w:r>
      <w:r>
        <w:rPr>
          <w:b/>
        </w:rPr>
        <w:t xml:space="preserve">composer </w:t>
      </w:r>
      <w:r>
        <w:rPr>
          <w:b/>
          <w:spacing w:val="-4"/>
        </w:rPr>
        <w:t>r</w:t>
      </w:r>
      <w:r>
        <w:rPr>
          <w:b/>
        </w:rPr>
        <w:t>equi</w:t>
      </w:r>
      <w:r>
        <w:rPr>
          <w:b/>
          <w:spacing w:val="-4"/>
        </w:rPr>
        <w:t>r</w:t>
      </w:r>
      <w:r>
        <w:rPr>
          <w:b/>
        </w:rPr>
        <w:t xml:space="preserve">e </w:t>
      </w:r>
      <w:proofErr w:type="spellStart"/>
      <w:r>
        <w:rPr>
          <w:b/>
        </w:rPr>
        <w:t>maatwebsite</w:t>
      </w:r>
      <w:proofErr w:type="spellEnd"/>
      <w:r>
        <w:rPr>
          <w:b/>
        </w:rPr>
        <w:t>/excel</w:t>
      </w:r>
    </w:p>
    <w:p w14:paraId="1C09881F" w14:textId="77777777" w:rsidR="0028295B" w:rsidRDefault="00000000">
      <w:pPr>
        <w:spacing w:before="34"/>
        <w:ind w:left="960"/>
      </w:pPr>
      <w:r>
        <w:t xml:space="preserve">6.   </w:t>
      </w:r>
      <w:r>
        <w:rPr>
          <w:spacing w:val="10"/>
        </w:rPr>
        <w:t xml:space="preserve"> </w:t>
      </w:r>
      <w:proofErr w:type="spellStart"/>
      <w:r>
        <w:t>Buat</w:t>
      </w:r>
      <w:proofErr w:type="spellEnd"/>
      <w:r>
        <w:t xml:space="preserve"> controller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ekspor</w:t>
      </w:r>
      <w:proofErr w:type="spellEnd"/>
      <w:r>
        <w:t xml:space="preserve"> data:</w:t>
      </w:r>
    </w:p>
    <w:p w14:paraId="34B7C72F" w14:textId="77777777" w:rsidR="0028295B" w:rsidRDefault="00000000">
      <w:pPr>
        <w:spacing w:before="34"/>
        <w:ind w:left="1530"/>
      </w:pPr>
      <w:r>
        <w:rPr>
          <w:b/>
        </w:rPr>
        <w:t xml:space="preserve">a.   </w:t>
      </w:r>
      <w:r>
        <w:rPr>
          <w:b/>
          <w:spacing w:val="10"/>
        </w:rP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proofErr w:type="gramStart"/>
      <w:r>
        <w:rPr>
          <w:b/>
        </w:rPr>
        <w:t>make:cont</w:t>
      </w:r>
      <w:r>
        <w:rPr>
          <w:b/>
          <w:spacing w:val="-4"/>
        </w:rPr>
        <w:t>r</w:t>
      </w:r>
      <w:r>
        <w:rPr>
          <w:b/>
        </w:rPr>
        <w:t>oller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GraphCont</w:t>
      </w:r>
      <w:r>
        <w:rPr>
          <w:b/>
          <w:spacing w:val="-4"/>
        </w:rPr>
        <w:t>r</w:t>
      </w:r>
      <w:r>
        <w:rPr>
          <w:b/>
        </w:rPr>
        <w:t>oller</w:t>
      </w:r>
      <w:proofErr w:type="spellEnd"/>
    </w:p>
    <w:p w14:paraId="09611937" w14:textId="77777777" w:rsidR="0028295B" w:rsidRDefault="00000000">
      <w:pPr>
        <w:spacing w:before="34"/>
        <w:ind w:left="1530"/>
      </w:pPr>
      <w:r>
        <w:rPr>
          <w:b/>
        </w:rPr>
        <w:t xml:space="preserve">b.  </w:t>
      </w:r>
      <w:r>
        <w:rPr>
          <w:b/>
          <w:spacing w:val="49"/>
        </w:rP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proofErr w:type="gramStart"/>
      <w:r>
        <w:rPr>
          <w:b/>
        </w:rPr>
        <w:t>make:export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  <w:spacing w:val="-15"/>
        </w:rPr>
        <w:t>T</w:t>
      </w:r>
      <w:r>
        <w:rPr>
          <w:b/>
        </w:rPr>
        <w:t>ransaksiSensorExport</w:t>
      </w:r>
      <w:proofErr w:type="spellEnd"/>
      <w:r>
        <w:rPr>
          <w:b/>
        </w:rPr>
        <w:t xml:space="preserve"> --model=</w:t>
      </w:r>
      <w:proofErr w:type="spellStart"/>
      <w:r>
        <w:rPr>
          <w:b/>
          <w:spacing w:val="-15"/>
        </w:rPr>
        <w:t>T</w:t>
      </w:r>
      <w:r>
        <w:rPr>
          <w:b/>
        </w:rPr>
        <w:t>ransaksiSensor</w:t>
      </w:r>
      <w:proofErr w:type="spellEnd"/>
    </w:p>
    <w:p w14:paraId="6D10FCDD" w14:textId="77777777" w:rsidR="0028295B" w:rsidRDefault="00000000">
      <w:pPr>
        <w:spacing w:before="34"/>
        <w:ind w:left="960"/>
      </w:pPr>
      <w:r>
        <w:t xml:space="preserve">7.   </w:t>
      </w:r>
      <w:r>
        <w:rPr>
          <w:spacing w:val="10"/>
        </w:rP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blade </w:t>
      </w:r>
      <w:proofErr w:type="spellStart"/>
      <w:r>
        <w:t>untuk</w:t>
      </w:r>
      <w:proofErr w:type="spellEnd"/>
      <w:r>
        <w:t xml:space="preserve"> dashboard dan </w:t>
      </w:r>
      <w:proofErr w:type="spellStart"/>
      <w:r>
        <w:t>ekspor</w:t>
      </w:r>
      <w:proofErr w:type="spellEnd"/>
      <w:r>
        <w:t xml:space="preserve"> data.</w:t>
      </w:r>
    </w:p>
    <w:p w14:paraId="3FC198BB" w14:textId="77777777" w:rsidR="0028295B" w:rsidRDefault="00000000">
      <w:pPr>
        <w:spacing w:before="34"/>
        <w:ind w:left="960"/>
      </w:pPr>
      <w:r>
        <w:t xml:space="preserve">8.   </w:t>
      </w:r>
      <w:r>
        <w:rPr>
          <w:spacing w:val="10"/>
        </w:rPr>
        <w:t xml:space="preserve"> </w:t>
      </w:r>
      <w:proofErr w:type="spellStart"/>
      <w:r>
        <w:t>Konfigurasi</w:t>
      </w:r>
      <w:proofErr w:type="spellEnd"/>
      <w:r>
        <w:t xml:space="preserve"> route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ekspor</w:t>
      </w:r>
      <w:proofErr w:type="spellEnd"/>
      <w:r>
        <w:t xml:space="preserve"> di </w:t>
      </w:r>
      <w:proofErr w:type="spellStart"/>
      <w:r>
        <w:t>web.php</w:t>
      </w:r>
      <w:proofErr w:type="spellEnd"/>
      <w:r>
        <w:t>.</w:t>
      </w:r>
    </w:p>
    <w:p w14:paraId="010D0DE3" w14:textId="77777777" w:rsidR="0028295B" w:rsidRDefault="00000000">
      <w:pPr>
        <w:spacing w:before="34"/>
        <w:ind w:left="960"/>
        <w:sectPr w:rsidR="0028295B">
          <w:pgSz w:w="11920" w:h="16840"/>
          <w:pgMar w:top="1580" w:right="1340" w:bottom="280" w:left="1680" w:header="720" w:footer="720" w:gutter="0"/>
          <w:cols w:space="720"/>
        </w:sectPr>
      </w:pPr>
      <w:r>
        <w:t xml:space="preserve">9.   </w:t>
      </w:r>
      <w:r>
        <w:rPr>
          <w:spacing w:val="10"/>
        </w:rPr>
        <w:t xml:space="preserve"> </w:t>
      </w:r>
      <w:proofErr w:type="spellStart"/>
      <w:r>
        <w:t>Jalankan</w:t>
      </w:r>
      <w:proofErr w:type="spellEnd"/>
      <w:r>
        <w:t xml:space="preserve"> Laravel server dan </w:t>
      </w:r>
      <w:proofErr w:type="spellStart"/>
      <w:r>
        <w:t>akses</w:t>
      </w:r>
      <w:proofErr w:type="spellEnd"/>
      <w:r>
        <w:t xml:space="preserve"> dashboard di browse</w:t>
      </w:r>
      <w:r>
        <w:rPr>
          <w:spacing w:val="-11"/>
        </w:rPr>
        <w:t>r</w:t>
      </w:r>
      <w:r>
        <w:t>.</w:t>
      </w:r>
    </w:p>
    <w:p w14:paraId="6CDA69AC" w14:textId="77777777" w:rsidR="0028295B" w:rsidRDefault="00000000">
      <w:pPr>
        <w:spacing w:before="60"/>
        <w:ind w:left="80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Results and Discussion (Hasil dan </w:t>
      </w:r>
      <w:proofErr w:type="spellStart"/>
      <w:r>
        <w:rPr>
          <w:b/>
          <w:sz w:val="28"/>
          <w:szCs w:val="28"/>
        </w:rPr>
        <w:t>Pembahasan</w:t>
      </w:r>
      <w:proofErr w:type="spellEnd"/>
      <w:r>
        <w:rPr>
          <w:b/>
          <w:sz w:val="28"/>
          <w:szCs w:val="28"/>
        </w:rPr>
        <w:t>)</w:t>
      </w:r>
    </w:p>
    <w:p w14:paraId="1214CBC6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42DA1351" w14:textId="77777777" w:rsidR="0028295B" w:rsidRDefault="00000000">
      <w:pPr>
        <w:ind w:left="800"/>
        <w:rPr>
          <w:sz w:val="28"/>
          <w:szCs w:val="28"/>
        </w:rPr>
      </w:pPr>
      <w:r>
        <w:rPr>
          <w:b/>
          <w:sz w:val="28"/>
          <w:szCs w:val="28"/>
        </w:rPr>
        <w:t xml:space="preserve">3.1. Experimental Results (Hasil </w:t>
      </w:r>
      <w:proofErr w:type="spellStart"/>
      <w:r>
        <w:rPr>
          <w:b/>
          <w:sz w:val="28"/>
          <w:szCs w:val="28"/>
        </w:rPr>
        <w:t>Eksperimen</w:t>
      </w:r>
      <w:proofErr w:type="spellEnd"/>
      <w:r>
        <w:rPr>
          <w:b/>
          <w:sz w:val="28"/>
          <w:szCs w:val="28"/>
        </w:rPr>
        <w:t>)</w:t>
      </w:r>
    </w:p>
    <w:p w14:paraId="4323E098" w14:textId="77777777" w:rsidR="0028295B" w:rsidRDefault="0028295B">
      <w:pPr>
        <w:spacing w:before="8" w:line="280" w:lineRule="exact"/>
        <w:rPr>
          <w:sz w:val="28"/>
          <w:szCs w:val="28"/>
        </w:rPr>
      </w:pPr>
    </w:p>
    <w:p w14:paraId="526BFCB6" w14:textId="77777777" w:rsidR="0028295B" w:rsidRDefault="00000000">
      <w:pPr>
        <w:ind w:left="12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>:</w:t>
      </w:r>
    </w:p>
    <w:p w14:paraId="13CAB5A0" w14:textId="77777777" w:rsidR="0028295B" w:rsidRDefault="0028295B">
      <w:pPr>
        <w:spacing w:before="14" w:line="260" w:lineRule="exact"/>
        <w:rPr>
          <w:sz w:val="26"/>
          <w:szCs w:val="26"/>
        </w:rPr>
      </w:pPr>
    </w:p>
    <w:p w14:paraId="62A676FE" w14:textId="77777777" w:rsidR="0028295B" w:rsidRDefault="00000000">
      <w:pPr>
        <w:ind w:left="1160"/>
      </w:pPr>
      <w:r>
        <w:t xml:space="preserve">1.   </w:t>
      </w:r>
      <w:r>
        <w:rPr>
          <w:spacing w:val="10"/>
        </w:rPr>
        <w:t xml:space="preserve"> </w:t>
      </w:r>
      <w:proofErr w:type="spellStart"/>
      <w:r>
        <w:rPr>
          <w:spacing w:val="-14"/>
        </w:rPr>
        <w:t>T</w:t>
      </w:r>
      <w:r>
        <w:t>ampilan</w:t>
      </w:r>
      <w:proofErr w:type="spellEnd"/>
      <w:r>
        <w:t xml:space="preserve"> dashboard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transaksi_sensors</w:t>
      </w:r>
      <w:proofErr w:type="spellEnd"/>
      <w:r>
        <w:t>.</w:t>
      </w:r>
    </w:p>
    <w:p w14:paraId="272FCD22" w14:textId="77777777" w:rsidR="0028295B" w:rsidRDefault="00000000">
      <w:pPr>
        <w:spacing w:before="34"/>
        <w:ind w:left="1160"/>
      </w:pPr>
      <w:r>
        <w:t xml:space="preserve">2.   </w:t>
      </w:r>
      <w:r>
        <w:rPr>
          <w:spacing w:val="10"/>
        </w:rPr>
        <w:t xml:space="preserve"> </w:t>
      </w:r>
      <w:proofErr w:type="spellStart"/>
      <w:r>
        <w:rPr>
          <w:spacing w:val="-14"/>
        </w:rPr>
        <w:t>T</w:t>
      </w:r>
      <w:r>
        <w:t>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data.</w:t>
      </w:r>
    </w:p>
    <w:p w14:paraId="6FDD698A" w14:textId="77777777" w:rsidR="0028295B" w:rsidRDefault="00000000">
      <w:pPr>
        <w:spacing w:before="34"/>
        <w:ind w:left="1160"/>
      </w:pPr>
      <w:r>
        <w:t xml:space="preserve">3.   </w:t>
      </w:r>
      <w:r>
        <w:rPr>
          <w:spacing w:val="10"/>
        </w:rP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mengekspor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Excel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klik</w:t>
      </w:r>
      <w:proofErr w:type="spellEnd"/>
      <w:r>
        <w:t>.</w:t>
      </w:r>
    </w:p>
    <w:p w14:paraId="1C26CB52" w14:textId="77777777" w:rsidR="0028295B" w:rsidRDefault="00000000">
      <w:pPr>
        <w:spacing w:before="34"/>
        <w:ind w:left="1160"/>
      </w:pPr>
      <w:r>
        <w:t xml:space="preserve">4.   </w:t>
      </w:r>
      <w:r>
        <w:rPr>
          <w:spacing w:val="10"/>
        </w:rPr>
        <w:t xml:space="preserve"> </w:t>
      </w:r>
      <w:r>
        <w:t xml:space="preserve">Integrasi </w:t>
      </w:r>
      <w:proofErr w:type="spellStart"/>
      <w:r>
        <w:t>antara</w:t>
      </w:r>
      <w:proofErr w:type="spellEnd"/>
      <w:r>
        <w:t xml:space="preserve"> controlle</w:t>
      </w:r>
      <w:r>
        <w:rPr>
          <w:spacing w:val="-8"/>
        </w:rPr>
        <w:t>r</w:t>
      </w:r>
      <w:r>
        <w:t xml:space="preserve">, model, dan view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</w:t>
      </w:r>
      <w:r>
        <w:rPr>
          <w:spacing w:val="-11"/>
        </w:rPr>
        <w:t>r</w:t>
      </w:r>
      <w:proofErr w:type="spellEnd"/>
      <w:r>
        <w:t>.</w:t>
      </w:r>
    </w:p>
    <w:p w14:paraId="1752C9C1" w14:textId="77777777" w:rsidR="0028295B" w:rsidRDefault="0028295B">
      <w:pPr>
        <w:spacing w:before="14" w:line="260" w:lineRule="exact"/>
        <w:rPr>
          <w:sz w:val="26"/>
          <w:szCs w:val="26"/>
        </w:rPr>
      </w:pPr>
    </w:p>
    <w:p w14:paraId="5E12B718" w14:textId="77777777" w:rsidR="0028295B" w:rsidRDefault="00000000">
      <w:pPr>
        <w:ind w:left="800"/>
        <w:rPr>
          <w:sz w:val="28"/>
          <w:szCs w:val="28"/>
        </w:rPr>
      </w:pPr>
      <w:r>
        <w:rPr>
          <w:b/>
          <w:sz w:val="28"/>
          <w:szCs w:val="28"/>
        </w:rPr>
        <w:t>4. Appendix (Lampiran)</w:t>
      </w:r>
    </w:p>
    <w:p w14:paraId="0F070696" w14:textId="77777777" w:rsidR="0028295B" w:rsidRDefault="0028295B">
      <w:pPr>
        <w:spacing w:before="8" w:line="100" w:lineRule="exact"/>
        <w:rPr>
          <w:sz w:val="11"/>
          <w:szCs w:val="11"/>
        </w:rPr>
      </w:pPr>
    </w:p>
    <w:p w14:paraId="1B946D6E" w14:textId="77777777" w:rsidR="0028295B" w:rsidRDefault="0028295B">
      <w:pPr>
        <w:spacing w:line="200" w:lineRule="exact"/>
      </w:pPr>
    </w:p>
    <w:p w14:paraId="2836CCA2" w14:textId="0B799578" w:rsidR="0028295B" w:rsidRDefault="00E925F6">
      <w:pPr>
        <w:ind w:left="110"/>
      </w:pPr>
      <w:r w:rsidRPr="00E925F6">
        <w:drawing>
          <wp:inline distT="0" distB="0" distL="0" distR="0" wp14:anchorId="5267DE88" wp14:editId="54261264">
            <wp:extent cx="5638800" cy="2979420"/>
            <wp:effectExtent l="0" t="0" r="0" b="0"/>
            <wp:docPr id="60924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41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9C8" w14:textId="03409257" w:rsidR="00E925F6" w:rsidRDefault="00E925F6">
      <w:pPr>
        <w:ind w:left="110"/>
      </w:pPr>
      <w:r w:rsidRPr="00E925F6">
        <w:drawing>
          <wp:inline distT="0" distB="0" distL="0" distR="0" wp14:anchorId="5F3AC19C" wp14:editId="13E4134A">
            <wp:extent cx="5638800" cy="3007360"/>
            <wp:effectExtent l="0" t="0" r="0" b="2540"/>
            <wp:docPr id="16454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34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1198" w14:textId="6030DCA3" w:rsidR="00E925F6" w:rsidRDefault="00E925F6">
      <w:pPr>
        <w:ind w:left="110"/>
      </w:pPr>
      <w:r w:rsidRPr="00E925F6">
        <w:lastRenderedPageBreak/>
        <w:drawing>
          <wp:inline distT="0" distB="0" distL="0" distR="0" wp14:anchorId="4D8D4EDA" wp14:editId="08497742">
            <wp:extent cx="5638800" cy="3000375"/>
            <wp:effectExtent l="0" t="0" r="0" b="9525"/>
            <wp:docPr id="3645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12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3B1E" w14:textId="77777777" w:rsidR="0028295B" w:rsidRDefault="0028295B">
      <w:pPr>
        <w:spacing w:before="9" w:line="160" w:lineRule="exact"/>
        <w:rPr>
          <w:sz w:val="17"/>
          <w:szCs w:val="17"/>
        </w:rPr>
      </w:pPr>
    </w:p>
    <w:p w14:paraId="35C9C6B0" w14:textId="77777777" w:rsidR="0028295B" w:rsidRDefault="0028295B">
      <w:pPr>
        <w:spacing w:line="200" w:lineRule="exact"/>
      </w:pPr>
    </w:p>
    <w:p w14:paraId="18D83125" w14:textId="40BEA131" w:rsidR="0028295B" w:rsidRDefault="00E925F6">
      <w:pPr>
        <w:ind w:left="110"/>
      </w:pPr>
      <w:r w:rsidRPr="00E925F6">
        <w:drawing>
          <wp:inline distT="0" distB="0" distL="0" distR="0" wp14:anchorId="6C3A9BE8" wp14:editId="4B907BF7">
            <wp:extent cx="5638800" cy="2994025"/>
            <wp:effectExtent l="0" t="0" r="0" b="0"/>
            <wp:docPr id="27628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81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95B">
      <w:pgSz w:w="11920" w:h="16840"/>
      <w:pgMar w:top="1380" w:right="168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291417"/>
    <w:multiLevelType w:val="multilevel"/>
    <w:tmpl w:val="BF1872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15237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95B"/>
    <w:rsid w:val="0028295B"/>
    <w:rsid w:val="00951A42"/>
    <w:rsid w:val="00E9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6DFD"/>
  <w15:docId w15:val="{063EDE03-1D2A-480D-BC98-7977A0AF0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925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5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mail%20:%20rendy.risyanto45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IDEAPAD GAMING</dc:creator>
  <cp:lastModifiedBy>Rndy triananda</cp:lastModifiedBy>
  <cp:revision>2</cp:revision>
  <dcterms:created xsi:type="dcterms:W3CDTF">2025-05-16T10:57:00Z</dcterms:created>
  <dcterms:modified xsi:type="dcterms:W3CDTF">2025-05-16T10:57:00Z</dcterms:modified>
</cp:coreProperties>
</file>